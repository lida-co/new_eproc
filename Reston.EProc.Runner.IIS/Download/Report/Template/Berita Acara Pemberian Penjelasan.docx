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F68" w:rsidRPr="00650F47" w:rsidRDefault="001A36BA" w:rsidP="004578F1">
      <w:pPr>
        <w:spacing w:line="360" w:lineRule="auto"/>
        <w:jc w:val="center"/>
        <w:rPr>
          <w:rFonts w:ascii="Calibri" w:hAnsi="Calibri"/>
          <w:b/>
          <w:sz w:val="28"/>
          <w:szCs w:val="22"/>
        </w:rPr>
      </w:pPr>
      <w:r w:rsidRPr="00650F47">
        <w:rPr>
          <w:rFonts w:ascii="Calibri" w:hAnsi="Calibri"/>
          <w:b/>
          <w:sz w:val="28"/>
          <w:szCs w:val="22"/>
        </w:rPr>
        <w:t>{</w:t>
      </w:r>
      <w:proofErr w:type="spellStart"/>
      <w:r w:rsidRPr="00650F47">
        <w:rPr>
          <w:rFonts w:ascii="Calibri" w:hAnsi="Calibri"/>
          <w:b/>
          <w:sz w:val="28"/>
          <w:szCs w:val="22"/>
        </w:rPr>
        <w:t>pengadaan_name_judul</w:t>
      </w:r>
      <w:proofErr w:type="spellEnd"/>
      <w:r w:rsidRPr="00650F47">
        <w:rPr>
          <w:rFonts w:ascii="Calibri" w:hAnsi="Calibri"/>
          <w:b/>
          <w:sz w:val="28"/>
          <w:szCs w:val="22"/>
        </w:rPr>
        <w:t>}</w:t>
      </w:r>
      <w:r w:rsidR="005A109E" w:rsidRPr="00650F47">
        <w:rPr>
          <w:rFonts w:ascii="Calibri" w:hAnsi="Calibri"/>
          <w:b/>
          <w:sz w:val="28"/>
          <w:szCs w:val="22"/>
        </w:rPr>
        <w:t xml:space="preserve"> 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b/>
          <w:sz w:val="22"/>
          <w:szCs w:val="22"/>
        </w:rPr>
      </w:pP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 w:rsidRPr="00A36FD3">
        <w:rPr>
          <w:rFonts w:ascii="Calibri" w:hAnsi="Calibri"/>
          <w:sz w:val="22"/>
          <w:szCs w:val="22"/>
        </w:rPr>
        <w:t>Pelaksanaan</w:t>
      </w:r>
      <w:proofErr w:type="spellEnd"/>
      <w:r w:rsidRPr="00A36FD3"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 </w:t>
      </w:r>
      <w:proofErr w:type="spellStart"/>
      <w:r>
        <w:rPr>
          <w:rFonts w:ascii="Calibri" w:hAnsi="Calibri"/>
          <w:sz w:val="22"/>
          <w:szCs w:val="22"/>
        </w:rPr>
        <w:t>Aanwijzing</w:t>
      </w:r>
      <w:proofErr w:type="spellEnd"/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Pelaksanaan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1560E5">
        <w:rPr>
          <w:rFonts w:ascii="Calibri" w:hAnsi="Calibri"/>
          <w:sz w:val="22"/>
          <w:szCs w:val="22"/>
        </w:rPr>
        <w:t xml:space="preserve"> </w:t>
      </w:r>
      <w:r w:rsidR="001560E5" w:rsidRPr="00627754">
        <w:rPr>
          <w:rFonts w:ascii="Calibri" w:hAnsi="Calibri"/>
          <w:sz w:val="22"/>
          <w:szCs w:val="22"/>
        </w:rPr>
        <w:t>{</w:t>
      </w:r>
      <w:proofErr w:type="spellStart"/>
      <w:r w:rsidR="001560E5" w:rsidRPr="00627754">
        <w:rPr>
          <w:rFonts w:ascii="Calibri" w:hAnsi="Calibri"/>
          <w:sz w:val="22"/>
          <w:szCs w:val="22"/>
        </w:rPr>
        <w:t>pengadaan_jadwal_tanggal</w:t>
      </w:r>
      <w:proofErr w:type="spellEnd"/>
      <w:r w:rsidR="001560E5" w:rsidRPr="00627754">
        <w:rPr>
          <w:rFonts w:ascii="Calibri" w:hAnsi="Calibri"/>
          <w:sz w:val="22"/>
          <w:szCs w:val="22"/>
        </w:rPr>
        <w:t>}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No.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 {</w:t>
      </w:r>
      <w:proofErr w:type="spellStart"/>
      <w:r w:rsidR="00082505" w:rsidRPr="00082505">
        <w:rPr>
          <w:rFonts w:ascii="Consolas" w:hAnsi="Consolas" w:cs="Consolas"/>
          <w:sz w:val="19"/>
          <w:szCs w:val="19"/>
          <w:lang w:eastAsia="en-US"/>
        </w:rPr>
        <w:t>nomor</w:t>
      </w:r>
      <w:r w:rsidR="00F82A3F">
        <w:rPr>
          <w:rFonts w:ascii="Calibri" w:hAnsi="Calibri"/>
          <w:sz w:val="22"/>
          <w:szCs w:val="22"/>
        </w:rPr>
        <w:t>_</w:t>
      </w:r>
      <w:r w:rsidR="00082505">
        <w:rPr>
          <w:rFonts w:ascii="Calibri" w:hAnsi="Calibri"/>
          <w:sz w:val="22"/>
          <w:szCs w:val="22"/>
        </w:rPr>
        <w:t>berita_acara</w:t>
      </w:r>
      <w:proofErr w:type="spellEnd"/>
      <w:r>
        <w:rPr>
          <w:rFonts w:ascii="Calibri" w:hAnsi="Calibri"/>
          <w:sz w:val="22"/>
          <w:szCs w:val="22"/>
        </w:rPr>
        <w:t>}</w:t>
      </w:r>
    </w:p>
    <w:p w:rsidR="00CA58FE" w:rsidRDefault="00514BD4" w:rsidP="004578F1">
      <w:pPr>
        <w:tabs>
          <w:tab w:val="left" w:pos="2880"/>
          <w:tab w:val="left" w:pos="3060"/>
        </w:tabs>
        <w:suppressAutoHyphens w:val="0"/>
        <w:spacing w:line="360" w:lineRule="auto"/>
        <w:rPr>
          <w:rFonts w:ascii="Calibri" w:hAnsi="Calibri"/>
          <w:b/>
          <w:i/>
          <w:sz w:val="22"/>
          <w:szCs w:val="22"/>
          <w:u w:val="single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Panitia</w:t>
      </w:r>
      <w:proofErr w:type="spellEnd"/>
      <w:r w:rsidR="001560E5">
        <w:rPr>
          <w:rFonts w:ascii="Calibri" w:hAnsi="Calibri"/>
          <w:sz w:val="22"/>
          <w:szCs w:val="22"/>
        </w:rPr>
        <w:tab/>
      </w:r>
      <w:r w:rsidR="00A36FD3">
        <w:rPr>
          <w:rFonts w:ascii="Calibri" w:hAnsi="Calibri"/>
          <w:sz w:val="22"/>
          <w:szCs w:val="22"/>
        </w:rPr>
        <w:t>:</w:t>
      </w:r>
      <w:r w:rsidR="001560E5">
        <w:rPr>
          <w:rFonts w:ascii="Calibri" w:hAnsi="Calibri"/>
          <w:sz w:val="22"/>
          <w:szCs w:val="22"/>
        </w:rPr>
        <w:t xml:space="preserve"> </w:t>
      </w:r>
    </w:p>
    <w:p w:rsidR="00CA58FE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{tabel4}</w:t>
      </w:r>
    </w:p>
    <w:p w:rsidR="00082505" w:rsidRPr="00CA58FE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p w:rsidR="00036424" w:rsidRDefault="00036424" w:rsidP="004578F1">
      <w:pPr>
        <w:suppressAutoHyphens w:val="0"/>
        <w:spacing w:line="360" w:lineRule="auto"/>
        <w:rPr>
          <w:rFonts w:ascii="Calibri" w:hAnsi="Calibri"/>
          <w:color w:val="000000"/>
          <w:sz w:val="22"/>
          <w:szCs w:val="22"/>
        </w:rPr>
      </w:pPr>
      <w:r w:rsidRPr="000F35DE">
        <w:rPr>
          <w:rFonts w:ascii="Calibri" w:hAnsi="Calibri"/>
          <w:color w:val="000000"/>
          <w:sz w:val="22"/>
          <w:szCs w:val="22"/>
        </w:rPr>
        <w:t>{</w:t>
      </w:r>
      <w:proofErr w:type="spellStart"/>
      <w:r w:rsidRPr="000F35DE">
        <w:rPr>
          <w:rFonts w:ascii="Calibri" w:hAnsi="Calibri"/>
          <w:color w:val="000000"/>
          <w:sz w:val="22"/>
          <w:szCs w:val="22"/>
        </w:rPr>
        <w:t>tabel</w:t>
      </w:r>
      <w:proofErr w:type="spellEnd"/>
      <w:r w:rsidRPr="000F35DE">
        <w:rPr>
          <w:rFonts w:ascii="Calibri" w:hAnsi="Calibri"/>
          <w:color w:val="000000"/>
          <w:sz w:val="22"/>
          <w:szCs w:val="22"/>
        </w:rPr>
        <w:t>}</w:t>
      </w:r>
    </w:p>
    <w:p w:rsidR="00F30E9B" w:rsidRPr="00CA58FE" w:rsidRDefault="00F30E9B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244EA8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Tidak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Hadir</w:t>
      </w:r>
      <w:proofErr w:type="spellEnd"/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p w:rsidR="00082505" w:rsidRPr="00082505" w:rsidRDefault="00082505" w:rsidP="004578F1">
      <w:pPr>
        <w:suppressAutoHyphens w:val="0"/>
        <w:spacing w:line="360" w:lineRule="auto"/>
        <w:rPr>
          <w:rFonts w:ascii="Calibri" w:hAnsi="Calibri"/>
          <w:color w:val="000000"/>
          <w:sz w:val="22"/>
          <w:szCs w:val="22"/>
        </w:rPr>
      </w:pPr>
      <w:r w:rsidRPr="000F35DE">
        <w:rPr>
          <w:rFonts w:ascii="Calibri" w:hAnsi="Calibri"/>
          <w:color w:val="000000"/>
          <w:sz w:val="22"/>
          <w:szCs w:val="22"/>
        </w:rPr>
        <w:t>{tabel</w:t>
      </w:r>
      <w:r>
        <w:rPr>
          <w:rFonts w:ascii="Calibri" w:hAnsi="Calibri"/>
          <w:color w:val="000000"/>
          <w:sz w:val="22"/>
          <w:szCs w:val="22"/>
        </w:rPr>
        <w:t>3</w:t>
      </w:r>
      <w:r w:rsidRPr="000F35DE">
        <w:rPr>
          <w:rFonts w:ascii="Calibri" w:hAnsi="Calibri"/>
          <w:color w:val="000000"/>
          <w:sz w:val="22"/>
          <w:szCs w:val="22"/>
        </w:rPr>
        <w:t>}</w:t>
      </w:r>
    </w:p>
    <w:p w:rsidR="00082505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150089" w:rsidP="004578F1">
      <w:pPr>
        <w:tabs>
          <w:tab w:val="left" w:pos="3060"/>
        </w:tabs>
        <w:suppressAutoHyphens w:val="0"/>
        <w:spacing w:line="360" w:lineRule="auto"/>
        <w:ind w:left="2880" w:hanging="28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Notes</w:t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r w:rsidRPr="00150089">
        <w:rPr>
          <w:rFonts w:ascii="Calibri" w:hAnsi="Calibri"/>
          <w:sz w:val="22"/>
          <w:szCs w:val="22"/>
        </w:rPr>
        <w:t>Penjelasan</w:t>
      </w:r>
      <w:proofErr w:type="spellEnd"/>
      <w:r w:rsidRPr="00150089">
        <w:rPr>
          <w:rFonts w:ascii="Calibri" w:hAnsi="Calibri"/>
          <w:sz w:val="22"/>
          <w:szCs w:val="22"/>
        </w:rPr>
        <w:t xml:space="preserve"> dan </w:t>
      </w:r>
      <w:proofErr w:type="spellStart"/>
      <w:r w:rsidRPr="00150089">
        <w:rPr>
          <w:rFonts w:ascii="Calibri" w:hAnsi="Calibri"/>
          <w:sz w:val="22"/>
          <w:szCs w:val="22"/>
        </w:rPr>
        <w:t>perubahan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diterangkan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sebagaimana</w:t>
      </w:r>
      <w:proofErr w:type="spellEnd"/>
      <w:r w:rsidRPr="00150089">
        <w:rPr>
          <w:rFonts w:ascii="Calibri" w:hAnsi="Calibri"/>
          <w:sz w:val="22"/>
          <w:szCs w:val="22"/>
        </w:rPr>
        <w:t xml:space="preserve"> oleh </w:t>
      </w:r>
      <w:r>
        <w:rPr>
          <w:rFonts w:ascii="Calibri" w:hAnsi="Calibri"/>
          <w:sz w:val="22"/>
          <w:szCs w:val="22"/>
        </w:rPr>
        <w:tab/>
      </w:r>
      <w:proofErr w:type="spellStart"/>
      <w:r w:rsidRPr="00150089">
        <w:rPr>
          <w:rFonts w:ascii="Calibri" w:hAnsi="Calibri"/>
          <w:sz w:val="22"/>
          <w:szCs w:val="22"/>
        </w:rPr>
        <w:t>Panitia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r w:rsidR="009F3687" w:rsidRPr="009F3687">
        <w:rPr>
          <w:rFonts w:ascii="Calibri" w:hAnsi="Calibri"/>
          <w:sz w:val="22"/>
          <w:szCs w:val="22"/>
        </w:rPr>
        <w:t>{</w:t>
      </w:r>
      <w:proofErr w:type="spellStart"/>
      <w:r w:rsidR="009F3687" w:rsidRPr="009F3687">
        <w:rPr>
          <w:rFonts w:ascii="Calibri" w:hAnsi="Calibri"/>
          <w:sz w:val="22"/>
          <w:szCs w:val="22"/>
        </w:rPr>
        <w:t>pengadaan_name_judul</w:t>
      </w:r>
      <w:proofErr w:type="spellEnd"/>
      <w:r w:rsidR="009F3687" w:rsidRPr="009F3687">
        <w:rPr>
          <w:rFonts w:ascii="Calibri" w:hAnsi="Calibri"/>
          <w:sz w:val="22"/>
          <w:szCs w:val="22"/>
        </w:rPr>
        <w:t>}</w:t>
      </w:r>
      <w:bookmarkStart w:id="0" w:name="_GoBack"/>
      <w:bookmarkEnd w:id="0"/>
    </w:p>
    <w:p w:rsidR="00150089" w:rsidRDefault="00150089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A36FD3" w:rsidRPr="009465DF" w:rsidRDefault="00CA58FE" w:rsidP="004578F1">
      <w:pPr>
        <w:suppressAutoHyphens w:val="0"/>
        <w:spacing w:line="360" w:lineRule="auto"/>
        <w:rPr>
          <w:rFonts w:ascii="Calibri" w:hAnsi="Calibri"/>
          <w:szCs w:val="22"/>
        </w:rPr>
      </w:pPr>
      <w:r>
        <w:rPr>
          <w:rFonts w:ascii="Calibri" w:hAnsi="Calibri"/>
          <w:sz w:val="22"/>
          <w:szCs w:val="22"/>
        </w:rPr>
        <w:t>{tabel2}</w:t>
      </w:r>
    </w:p>
    <w:sectPr w:rsidR="00A36FD3" w:rsidRPr="009465DF" w:rsidSect="00A058EC">
      <w:headerReference w:type="default" r:id="rId7"/>
      <w:footnotePr>
        <w:pos w:val="beneathText"/>
      </w:footnotePr>
      <w:pgSz w:w="11905" w:h="16837" w:code="9"/>
      <w:pgMar w:top="1411" w:right="1440" w:bottom="113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B5E" w:rsidRDefault="00977B5E" w:rsidP="009B6A68">
      <w:r>
        <w:separator/>
      </w:r>
    </w:p>
  </w:endnote>
  <w:endnote w:type="continuationSeparator" w:id="0">
    <w:p w:rsidR="00977B5E" w:rsidRDefault="00977B5E" w:rsidP="009B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B5E" w:rsidRDefault="00977B5E" w:rsidP="009B6A68">
      <w:r>
        <w:separator/>
      </w:r>
    </w:p>
  </w:footnote>
  <w:footnote w:type="continuationSeparator" w:id="0">
    <w:p w:rsidR="00977B5E" w:rsidRDefault="00977B5E" w:rsidP="009B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6A68" w:rsidRDefault="009B6A68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7A2A640D" wp14:editId="474D4161">
          <wp:simplePos x="0" y="0"/>
          <wp:positionH relativeFrom="margin">
            <wp:posOffset>4517672</wp:posOffset>
          </wp:positionH>
          <wp:positionV relativeFrom="paragraph">
            <wp:posOffset>-323850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58560B1"/>
    <w:multiLevelType w:val="hybridMultilevel"/>
    <w:tmpl w:val="B94C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C0020"/>
    <w:multiLevelType w:val="hybridMultilevel"/>
    <w:tmpl w:val="E47E59A4"/>
    <w:lvl w:ilvl="0" w:tplc="E982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D465D0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0B1"/>
    <w:rsid w:val="00036424"/>
    <w:rsid w:val="00082505"/>
    <w:rsid w:val="000E3BA6"/>
    <w:rsid w:val="000F2284"/>
    <w:rsid w:val="000F35DE"/>
    <w:rsid w:val="000F5557"/>
    <w:rsid w:val="0011209A"/>
    <w:rsid w:val="00150089"/>
    <w:rsid w:val="001560E5"/>
    <w:rsid w:val="001A2517"/>
    <w:rsid w:val="001A36BA"/>
    <w:rsid w:val="001C5BA3"/>
    <w:rsid w:val="001E664A"/>
    <w:rsid w:val="00220FEA"/>
    <w:rsid w:val="0024151D"/>
    <w:rsid w:val="00244EA8"/>
    <w:rsid w:val="00265817"/>
    <w:rsid w:val="00277C41"/>
    <w:rsid w:val="002B1CD9"/>
    <w:rsid w:val="002D27B2"/>
    <w:rsid w:val="00301697"/>
    <w:rsid w:val="00305541"/>
    <w:rsid w:val="00305E63"/>
    <w:rsid w:val="003159E5"/>
    <w:rsid w:val="00333DC9"/>
    <w:rsid w:val="00342C26"/>
    <w:rsid w:val="00350F1F"/>
    <w:rsid w:val="003A3F68"/>
    <w:rsid w:val="004578F1"/>
    <w:rsid w:val="00474BE1"/>
    <w:rsid w:val="004B2E15"/>
    <w:rsid w:val="00514BD4"/>
    <w:rsid w:val="00516BFA"/>
    <w:rsid w:val="005230A4"/>
    <w:rsid w:val="0053003E"/>
    <w:rsid w:val="00536655"/>
    <w:rsid w:val="00560911"/>
    <w:rsid w:val="005722F9"/>
    <w:rsid w:val="005A109E"/>
    <w:rsid w:val="00627754"/>
    <w:rsid w:val="0063465D"/>
    <w:rsid w:val="00650F47"/>
    <w:rsid w:val="00676A9D"/>
    <w:rsid w:val="00677156"/>
    <w:rsid w:val="006C7840"/>
    <w:rsid w:val="006E0F52"/>
    <w:rsid w:val="006E665E"/>
    <w:rsid w:val="006F3CA4"/>
    <w:rsid w:val="007251CC"/>
    <w:rsid w:val="00753CE4"/>
    <w:rsid w:val="0076214D"/>
    <w:rsid w:val="007816FF"/>
    <w:rsid w:val="007855CC"/>
    <w:rsid w:val="00790A56"/>
    <w:rsid w:val="008378AD"/>
    <w:rsid w:val="00854D56"/>
    <w:rsid w:val="0086129B"/>
    <w:rsid w:val="008660B1"/>
    <w:rsid w:val="00876D1A"/>
    <w:rsid w:val="00880C8A"/>
    <w:rsid w:val="00887B8A"/>
    <w:rsid w:val="00897E6B"/>
    <w:rsid w:val="008F1FDE"/>
    <w:rsid w:val="0092131A"/>
    <w:rsid w:val="00932A81"/>
    <w:rsid w:val="009465DF"/>
    <w:rsid w:val="00953D08"/>
    <w:rsid w:val="00955DEA"/>
    <w:rsid w:val="00977B5E"/>
    <w:rsid w:val="009874DE"/>
    <w:rsid w:val="009931CE"/>
    <w:rsid w:val="009B6A68"/>
    <w:rsid w:val="009C7F04"/>
    <w:rsid w:val="009D1D2B"/>
    <w:rsid w:val="009D596C"/>
    <w:rsid w:val="009E1112"/>
    <w:rsid w:val="009E74A2"/>
    <w:rsid w:val="009E7A07"/>
    <w:rsid w:val="009F3687"/>
    <w:rsid w:val="00A058EC"/>
    <w:rsid w:val="00A30A98"/>
    <w:rsid w:val="00A36FD3"/>
    <w:rsid w:val="00A526B6"/>
    <w:rsid w:val="00A6471B"/>
    <w:rsid w:val="00A70265"/>
    <w:rsid w:val="00A955AF"/>
    <w:rsid w:val="00A963BA"/>
    <w:rsid w:val="00A974FA"/>
    <w:rsid w:val="00AE12C5"/>
    <w:rsid w:val="00AE5957"/>
    <w:rsid w:val="00AF0457"/>
    <w:rsid w:val="00B543C9"/>
    <w:rsid w:val="00B62F9C"/>
    <w:rsid w:val="00B936B1"/>
    <w:rsid w:val="00BB0319"/>
    <w:rsid w:val="00BB4127"/>
    <w:rsid w:val="00BC4376"/>
    <w:rsid w:val="00BF513B"/>
    <w:rsid w:val="00C32A07"/>
    <w:rsid w:val="00C361FF"/>
    <w:rsid w:val="00C37BD0"/>
    <w:rsid w:val="00C4288E"/>
    <w:rsid w:val="00C70AF6"/>
    <w:rsid w:val="00C729BA"/>
    <w:rsid w:val="00CA27C9"/>
    <w:rsid w:val="00CA58FE"/>
    <w:rsid w:val="00CB292D"/>
    <w:rsid w:val="00D158EF"/>
    <w:rsid w:val="00D82ACD"/>
    <w:rsid w:val="00DA2522"/>
    <w:rsid w:val="00DC391C"/>
    <w:rsid w:val="00DD359D"/>
    <w:rsid w:val="00DD6D42"/>
    <w:rsid w:val="00DE65CE"/>
    <w:rsid w:val="00DF003C"/>
    <w:rsid w:val="00E02393"/>
    <w:rsid w:val="00E225ED"/>
    <w:rsid w:val="00E40E41"/>
    <w:rsid w:val="00E4740C"/>
    <w:rsid w:val="00E4759B"/>
    <w:rsid w:val="00E91039"/>
    <w:rsid w:val="00E954F7"/>
    <w:rsid w:val="00EA4D29"/>
    <w:rsid w:val="00EB06D4"/>
    <w:rsid w:val="00EC65EB"/>
    <w:rsid w:val="00ED0FD0"/>
    <w:rsid w:val="00EF3DD0"/>
    <w:rsid w:val="00F06165"/>
    <w:rsid w:val="00F27757"/>
    <w:rsid w:val="00F30E9B"/>
    <w:rsid w:val="00F32AA9"/>
    <w:rsid w:val="00F32FCC"/>
    <w:rsid w:val="00F346EF"/>
    <w:rsid w:val="00F67C31"/>
    <w:rsid w:val="00F71E00"/>
    <w:rsid w:val="00F72210"/>
    <w:rsid w:val="00F82A3F"/>
    <w:rsid w:val="00F90A8A"/>
    <w:rsid w:val="00FE41C7"/>
    <w:rsid w:val="00F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EFC1"/>
  <w15:docId w15:val="{B3FA4D03-48B7-4434-B235-8B3D524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Hyperlink">
    <w:name w:val="Hyperlink"/>
    <w:uiPriority w:val="99"/>
    <w:semiHidden/>
    <w:unhideWhenUsed/>
    <w:rsid w:val="008660B1"/>
    <w:rPr>
      <w:color w:val="0000FF"/>
      <w:u w:val="single"/>
    </w:rPr>
  </w:style>
  <w:style w:type="paragraph" w:customStyle="1" w:styleId="msolistparagraph0">
    <w:name w:val="msolistparagraph"/>
    <w:basedOn w:val="Normal"/>
    <w:uiPriority w:val="34"/>
    <w:rsid w:val="008660B1"/>
    <w:pPr>
      <w:suppressAutoHyphens w:val="0"/>
      <w:ind w:left="720"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7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27C9"/>
    <w:rPr>
      <w:rFonts w:ascii="Segoe UI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156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68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68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RAPAT PEMBERIAN PENJELASAN</vt:lpstr>
    </vt:vector>
  </TitlesOfParts>
  <Company>Mandiri Tunas Finance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RAPAT PEMBERIAN PENJELASAN</dc:title>
  <dc:creator>renny.novitri</dc:creator>
  <cp:lastModifiedBy>Agus Handoko</cp:lastModifiedBy>
  <cp:revision>37</cp:revision>
  <cp:lastPrinted>2016-01-08T04:24:00Z</cp:lastPrinted>
  <dcterms:created xsi:type="dcterms:W3CDTF">2016-04-12T14:31:00Z</dcterms:created>
  <dcterms:modified xsi:type="dcterms:W3CDTF">2018-05-04T09:28:00Z</dcterms:modified>
</cp:coreProperties>
</file>